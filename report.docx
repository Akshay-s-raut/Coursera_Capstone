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CABD8" w14:textId="00880733" w:rsidR="00A9204E" w:rsidRPr="00B81DB2" w:rsidRDefault="00B81DB2">
      <w:pPr>
        <w:rPr>
          <w:sz w:val="36"/>
          <w:szCs w:val="36"/>
        </w:rPr>
      </w:pPr>
      <w:r w:rsidRPr="00B81DB2">
        <w:rPr>
          <w:sz w:val="36"/>
          <w:szCs w:val="36"/>
        </w:rPr>
        <w:t>Introduction</w:t>
      </w:r>
    </w:p>
    <w:p w14:paraId="7D88E4CC" w14:textId="4CEF7FC3" w:rsidR="00B81DB2" w:rsidRDefault="00B81DB2">
      <w:pPr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Are a </w:t>
      </w: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foodie?</w:t>
      </w: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 and if </w:t>
      </w: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are,</w:t>
      </w: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 have u ever wondered which localities have the highest variety of food choices available at a walking distance in your city? this project tries to solve just this.</w:t>
      </w:r>
    </w:p>
    <w:p w14:paraId="04F12D3F" w14:textId="1B053BC0" w:rsidR="00B81DB2" w:rsidRDefault="00B81DB2">
      <w:pPr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</w:p>
    <w:p w14:paraId="32D1FB69" w14:textId="427F0C7A" w:rsidR="00B81DB2" w:rsidRPr="00B81DB2" w:rsidRDefault="00B81DB2">
      <w:pPr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Problem</w:t>
      </w:r>
    </w:p>
    <w:p w14:paraId="20D93E77" w14:textId="7C0614D3" w:rsidR="00B81DB2" w:rsidRPr="00B81DB2" w:rsidRDefault="00B81DB2">
      <w:pPr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</w:pP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 xml:space="preserve">which neighborhoods have the highest diversity of foods choices available at a walking distance in New York </w:t>
      </w:r>
      <w:r w:rsidRPr="00B81DB2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city?</w:t>
      </w:r>
    </w:p>
    <w:p w14:paraId="0C721BA6" w14:textId="109B6FAC" w:rsidR="00B81DB2" w:rsidRDefault="00B81DB2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617CE16" w14:textId="690F096E" w:rsidR="00B81DB2" w:rsidRDefault="00B81DB2"/>
    <w:p w14:paraId="1F46AC46" w14:textId="7E39DD63" w:rsidR="00B81DB2" w:rsidRDefault="00B81DB2">
      <w:r>
        <w:t xml:space="preserve">Data Source </w:t>
      </w:r>
    </w:p>
    <w:p w14:paraId="238B9E7B" w14:textId="3AC25477" w:rsidR="00B81DB2" w:rsidRDefault="00B81DB2">
      <w:r>
        <w:t>The data is acquired from about varies neighborhoods in New York city.</w:t>
      </w:r>
    </w:p>
    <w:p w14:paraId="48FF1E4A" w14:textId="4C2F2D26" w:rsidR="00B81DB2" w:rsidRDefault="00B81DB2"/>
    <w:p w14:paraId="48E3F56D" w14:textId="5D79EACA" w:rsidR="00B81DB2" w:rsidRDefault="00B81DB2">
      <w:r>
        <w:t>Data Processing and cleaning</w:t>
      </w:r>
    </w:p>
    <w:p w14:paraId="16E328E7" w14:textId="6F7EF9A3" w:rsidR="00B81DB2" w:rsidRDefault="00B81DB2">
      <w:r>
        <w:t>The data consisted of 48895 entries. And contained 4 columns namely area, neighborhood, latitude and longitude.</w:t>
      </w:r>
    </w:p>
    <w:p w14:paraId="753BD60D" w14:textId="19ED5C75" w:rsidR="00B81DB2" w:rsidRDefault="00B81DB2">
      <w:r>
        <w:t>This is how the data looks like after cleaning</w:t>
      </w:r>
    </w:p>
    <w:p w14:paraId="4200C2CE" w14:textId="52982CE4" w:rsidR="00B81DB2" w:rsidRDefault="00B81DB2">
      <w:hyperlink r:id="rId8" w:tgtFrame="_blank" w:history="1">
        <w:r w:rsidRPr="00B81DB2">
          <w:rPr>
            <w:rFonts w:ascii="Helvetica" w:hAnsi="Helvetica" w:cs="Helvetica"/>
            <w:color w:val="296EAA"/>
            <w:sz w:val="21"/>
            <w:szCs w:val="21"/>
            <w:u w:val="single"/>
            <w:shd w:val="clear" w:color="auto" w:fill="FFFFFF"/>
          </w:rPr>
          <w:t>https://github.com/Akshay-s-raut/Coursera_Capstone/blob/master/new_york2.csv</w:t>
        </w:r>
      </w:hyperlink>
    </w:p>
    <w:p w14:paraId="32FF035E" w14:textId="7C30ED22" w:rsidR="00B81DB2" w:rsidRDefault="00B81DB2"/>
    <w:p w14:paraId="7C063632" w14:textId="271CEE11" w:rsidR="00B81DB2" w:rsidRDefault="00B81DB2">
      <w:r>
        <w:t xml:space="preserve">Choice of neighborhoods </w:t>
      </w:r>
    </w:p>
    <w:p w14:paraId="1BE5CD7B" w14:textId="46348F09" w:rsidR="00B81DB2" w:rsidRDefault="00B81DB2">
      <w:r>
        <w:t xml:space="preserve">Since the there are 48895 entries in the data. </w:t>
      </w:r>
    </w:p>
    <w:p w14:paraId="663B4E4B" w14:textId="77777777" w:rsidR="00B81DB2" w:rsidRDefault="00B81DB2">
      <w:r>
        <w:t>I selected 200 of these at random and plotted them using the Folium.</w:t>
      </w:r>
    </w:p>
    <w:p w14:paraId="39747D4A" w14:textId="77777777" w:rsidR="00B81DB2" w:rsidRDefault="00B81DB2"/>
    <w:p w14:paraId="17F00807" w14:textId="77777777" w:rsidR="00B81DB2" w:rsidRDefault="00B81DB2">
      <w:r>
        <w:t>200 entries were chosen as there were enough to visualize and process.</w:t>
      </w:r>
    </w:p>
    <w:p w14:paraId="71E7E520" w14:textId="77777777" w:rsidR="00B81DB2" w:rsidRDefault="00B81DB2"/>
    <w:p w14:paraId="5B19BEB5" w14:textId="77777777" w:rsidR="00B81DB2" w:rsidRDefault="00B81DB2">
      <w:r>
        <w:t>Parameter selection</w:t>
      </w:r>
    </w:p>
    <w:p w14:paraId="412FBE3E" w14:textId="77777777" w:rsidR="00B81DB2" w:rsidRDefault="00B81DB2">
      <w:r>
        <w:t>I assumed the walking distance to be 300 meters.</w:t>
      </w:r>
    </w:p>
    <w:p w14:paraId="4461E6D8" w14:textId="77777777" w:rsidR="00B81DB2" w:rsidRDefault="00B81DB2">
      <w:r>
        <w:t>And acquired 30 restaurants from that range.</w:t>
      </w:r>
    </w:p>
    <w:p w14:paraId="3FF233DC" w14:textId="77777777" w:rsidR="00B81DB2" w:rsidRDefault="00B81DB2"/>
    <w:p w14:paraId="21E9EBF8" w14:textId="77777777" w:rsidR="00B81DB2" w:rsidRDefault="00B81DB2">
      <w:r>
        <w:t>Assigning variety</w:t>
      </w:r>
    </w:p>
    <w:p w14:paraId="55F1B0BF" w14:textId="77777777" w:rsidR="00131B11" w:rsidRDefault="00B81DB2">
      <w:r>
        <w:t xml:space="preserve">I have used the </w:t>
      </w:r>
      <w:r w:rsidR="00131B11">
        <w:t>entropy in selected restaurants to get some idea about the variety of choices available in the neighborhood.</w:t>
      </w:r>
    </w:p>
    <w:p w14:paraId="5E2E00F1" w14:textId="77777777" w:rsidR="00131B11" w:rsidRDefault="00131B11"/>
    <w:p w14:paraId="0CF23228" w14:textId="77777777" w:rsidR="00131B11" w:rsidRDefault="00131B11">
      <w:r>
        <w:t>Visualizing tools</w:t>
      </w:r>
    </w:p>
    <w:p w14:paraId="66FEB3CA" w14:textId="77777777" w:rsidR="00131B11" w:rsidRDefault="00131B11">
      <w:r>
        <w:t>I have used namely Folium</w:t>
      </w:r>
      <w:r w:rsidR="00B81DB2">
        <w:t xml:space="preserve"> </w:t>
      </w:r>
      <w:r>
        <w:t>to plot and visualize the neighborhoods</w:t>
      </w:r>
    </w:p>
    <w:p w14:paraId="56F3B970" w14:textId="2A824611" w:rsidR="00131B11" w:rsidRDefault="00131B11"/>
    <w:p w14:paraId="062AFF68" w14:textId="77777777" w:rsidR="00131B11" w:rsidRDefault="00131B11"/>
    <w:p w14:paraId="7BF98B83" w14:textId="77777777" w:rsidR="00131B11" w:rsidRDefault="00131B11"/>
    <w:p w14:paraId="1270C06A" w14:textId="77777777" w:rsidR="00131B11" w:rsidRDefault="00131B11"/>
    <w:p w14:paraId="2BF94AB6" w14:textId="77777777" w:rsidR="00131B11" w:rsidRDefault="00131B11"/>
    <w:p w14:paraId="3271AB92" w14:textId="77777777" w:rsidR="00131B11" w:rsidRDefault="00131B11"/>
    <w:p w14:paraId="36CFE1FA" w14:textId="77777777" w:rsidR="00131B11" w:rsidRDefault="00131B11"/>
    <w:p w14:paraId="62C6C481" w14:textId="4DCFC546" w:rsidR="00131B11" w:rsidRDefault="00131B11">
      <w:r>
        <w:lastRenderedPageBreak/>
        <w:t xml:space="preserve">Result </w:t>
      </w:r>
    </w:p>
    <w:p w14:paraId="19097602" w14:textId="6C217BEB" w:rsidR="00131B11" w:rsidRDefault="00131B11">
      <w:r>
        <w:t xml:space="preserve">For a chosen set of 200 neighborhoods </w:t>
      </w:r>
    </w:p>
    <w:p w14:paraId="5B9BD0FE" w14:textId="22DF9D1A" w:rsidR="00131B11" w:rsidRDefault="00131B11">
      <w:r>
        <w:rPr>
          <w:noProof/>
        </w:rPr>
        <w:drawing>
          <wp:inline distT="0" distB="0" distL="0" distR="0" wp14:anchorId="169AB7A5" wp14:editId="71D210E9">
            <wp:extent cx="5935980" cy="3550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58A6" w14:textId="3735F0F7" w:rsidR="00131B11" w:rsidRDefault="00131B11">
      <w:r>
        <w:t>If found the variety intensity to be</w:t>
      </w:r>
    </w:p>
    <w:p w14:paraId="2B69F871" w14:textId="4E7E2C23" w:rsidR="00131B11" w:rsidRDefault="00131B11">
      <w:r>
        <w:rPr>
          <w:noProof/>
        </w:rPr>
        <w:drawing>
          <wp:inline distT="0" distB="0" distL="0" distR="0" wp14:anchorId="1B71E2D7" wp14:editId="5C8AA8E4">
            <wp:extent cx="5935980" cy="3589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1D3C" w14:textId="36ADA81A" w:rsidR="00131B11" w:rsidRDefault="00131B11"/>
    <w:p w14:paraId="3F16CA48" w14:textId="5398EDDC" w:rsidR="00131B11" w:rsidRDefault="00131B11">
      <w:r>
        <w:t>Here larger radius implies high variety.</w:t>
      </w:r>
    </w:p>
    <w:p w14:paraId="3C417837" w14:textId="77777777" w:rsidR="00131B11" w:rsidRDefault="00131B11"/>
    <w:p w14:paraId="424BA9C5" w14:textId="77777777" w:rsidR="00131B11" w:rsidRDefault="00131B11">
      <w:r>
        <w:lastRenderedPageBreak/>
        <w:t xml:space="preserve">Conclusion </w:t>
      </w:r>
    </w:p>
    <w:p w14:paraId="28A02152" w14:textId="024027CE" w:rsidR="00131B11" w:rsidRDefault="00131B11">
      <w:r>
        <w:t>The model uses simple measure entropy to calculate variety of choices available.</w:t>
      </w:r>
    </w:p>
    <w:p w14:paraId="0804440E" w14:textId="2AF72C02" w:rsidR="00131B11" w:rsidRDefault="00131B11">
      <w:r>
        <w:t>I Have used only 200 entries but the model can do much more if adjusted for processing time and power.</w:t>
      </w:r>
    </w:p>
    <w:p w14:paraId="676008A3" w14:textId="6A385318" w:rsidR="00131B11" w:rsidRDefault="00131B11"/>
    <w:p w14:paraId="0DD89F8E" w14:textId="3C87854B" w:rsidR="00131B11" w:rsidRDefault="00131B11">
      <w:r>
        <w:t>Discussion</w:t>
      </w:r>
    </w:p>
    <w:p w14:paraId="78BB33FF" w14:textId="77777777" w:rsidR="00131B11" w:rsidRDefault="00131B11">
      <w:r>
        <w:t>In future a model can be trained to also retrieve the ratings of restaurants. And Compensate not only for variety but also for quality using weighted entropy.</w:t>
      </w:r>
    </w:p>
    <w:p w14:paraId="36115295" w14:textId="04BA4379" w:rsidR="00131B11" w:rsidRDefault="00131B11">
      <w:r>
        <w:t xml:space="preserve">   </w:t>
      </w:r>
    </w:p>
    <w:p w14:paraId="72C8509E" w14:textId="77777777" w:rsidR="00131B11" w:rsidRDefault="00131B11"/>
    <w:sectPr w:rsidR="00131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DB2"/>
    <w:rsid w:val="00131B11"/>
    <w:rsid w:val="00154491"/>
    <w:rsid w:val="005C29AF"/>
    <w:rsid w:val="00645252"/>
    <w:rsid w:val="006D3D74"/>
    <w:rsid w:val="0083569A"/>
    <w:rsid w:val="00A9204E"/>
    <w:rsid w:val="00B8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4CB12"/>
  <w15:chartTrackingRefBased/>
  <w15:docId w15:val="{C43450AF-7C74-4787-AB49-990970AE8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kshay-s-raut/Coursera_Capstone/blob/master/new_york2.csv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sha\AppData\Local\Microsoft\Office\16.0\DTS\en-US%7b70AA851F-C46D-43EF-B0BD-CE3C70A304A5%7d\%7b128749A8-4300-4C8E-B2AA-2C89D644F94E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{128749A8-4300-4C8E-B2AA-2C89D644F94E}tf02786999</Template>
  <TotalTime>1</TotalTime>
  <Pages>3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Raut</dc:creator>
  <cp:keywords/>
  <dc:description/>
  <cp:lastModifiedBy>Akshay Raut</cp:lastModifiedBy>
  <cp:revision>2</cp:revision>
  <dcterms:created xsi:type="dcterms:W3CDTF">2020-05-16T15:09:00Z</dcterms:created>
  <dcterms:modified xsi:type="dcterms:W3CDTF">2020-05-16T15:09:00Z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